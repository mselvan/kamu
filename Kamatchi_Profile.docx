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divdocument"/>
        <w:tblW w:w="12246" w:type="dxa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686"/>
        <w:gridCol w:w="8560"/>
      </w:tblGrid>
      <w:tr w:rsidR="00F66EA1" w14:paraId="23A41E57" w14:textId="77777777" w:rsidTr="00F717F0">
        <w:trPr>
          <w:trHeight w:val="15200"/>
          <w:tblCellSpacing w:w="0" w:type="dxa"/>
        </w:trPr>
        <w:tc>
          <w:tcPr>
            <w:tcW w:w="3686" w:type="dxa"/>
            <w:shd w:val="clear" w:color="auto" w:fill="195082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19AE27F7" w14:textId="38604DC1" w:rsidR="00F66EA1" w:rsidRDefault="00F66EA1" w:rsidP="004617DB">
            <w:pPr>
              <w:pStyle w:val="Heading1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</w:p>
          <w:p w14:paraId="6AE3D333" w14:textId="5E384FF7" w:rsidR="00B138E2" w:rsidRDefault="00B138E2" w:rsidP="005B52CB">
            <w:pPr>
              <w:pStyle w:val="divdocumentname"/>
              <w:pBdr>
                <w:bottom w:val="none" w:sz="0" w:space="0" w:color="auto"/>
              </w:pBdr>
              <w:ind w:left="300"/>
              <w:rPr>
                <w:rStyle w:val="span"/>
                <w:rFonts w:ascii="Century Gothic" w:eastAsia="Century Gothic" w:hAnsi="Century Gothic" w:cs="Century Gothic"/>
                <w:sz w:val="36"/>
                <w:szCs w:val="36"/>
              </w:rPr>
            </w:pPr>
            <w:proofErr w:type="spellStart"/>
            <w:r w:rsidRPr="005B52CB">
              <w:rPr>
                <w:rStyle w:val="span"/>
                <w:rFonts w:ascii="Century Gothic" w:eastAsia="Century Gothic" w:hAnsi="Century Gothic" w:cs="Century Gothic"/>
                <w:sz w:val="36"/>
                <w:szCs w:val="36"/>
              </w:rPr>
              <w:t>Muthu</w:t>
            </w:r>
            <w:r w:rsidR="005B52CB" w:rsidRPr="005B52CB">
              <w:rPr>
                <w:rStyle w:val="span"/>
                <w:rFonts w:ascii="Century Gothic" w:eastAsia="Century Gothic" w:hAnsi="Century Gothic" w:cs="Century Gothic"/>
                <w:sz w:val="36"/>
                <w:szCs w:val="36"/>
              </w:rPr>
              <w:t>k</w:t>
            </w:r>
            <w:r w:rsidRPr="005B52CB">
              <w:rPr>
                <w:rStyle w:val="span"/>
                <w:rFonts w:ascii="Century Gothic" w:eastAsia="Century Gothic" w:hAnsi="Century Gothic" w:cs="Century Gothic"/>
                <w:sz w:val="36"/>
                <w:szCs w:val="36"/>
              </w:rPr>
              <w:t>amatchi</w:t>
            </w:r>
            <w:proofErr w:type="spellEnd"/>
            <w:r w:rsidRPr="005B52CB">
              <w:rPr>
                <w:rStyle w:val="span"/>
                <w:rFonts w:ascii="Century Gothic" w:eastAsia="Century Gothic" w:hAnsi="Century Gothic" w:cs="Century Gothic"/>
                <w:sz w:val="36"/>
                <w:szCs w:val="36"/>
              </w:rPr>
              <w:t xml:space="preserve"> M</w:t>
            </w:r>
          </w:p>
          <w:p w14:paraId="3160AF11" w14:textId="4430B619" w:rsidR="00F91352" w:rsidRPr="0029665B" w:rsidRDefault="0029665B" w:rsidP="00F91352">
            <w:pPr>
              <w:pStyle w:val="divdocumentname"/>
              <w:pBdr>
                <w:bottom w:val="none" w:sz="0" w:space="0" w:color="auto"/>
              </w:pBdr>
              <w:spacing w:line="240" w:lineRule="auto"/>
              <w:ind w:left="300"/>
              <w:rPr>
                <w:rStyle w:val="divdocumentleft-box"/>
                <w:rFonts w:ascii="Century Gothic" w:eastAsia="Century Gothic" w:hAnsi="Century Gothic" w:cs="Century Gothic"/>
                <w:sz w:val="24"/>
                <w:szCs w:val="24"/>
                <w:shd w:val="clear" w:color="auto" w:fill="auto"/>
              </w:rPr>
            </w:pPr>
            <w:r w:rsidRPr="0029665B">
              <w:rPr>
                <w:rStyle w:val="span"/>
                <w:rFonts w:ascii="Century Gothic" w:eastAsia="Century Gothic" w:hAnsi="Century Gothic" w:cs="Century Gothic"/>
                <w:sz w:val="24"/>
                <w:szCs w:val="24"/>
              </w:rPr>
              <w:t xml:space="preserve">QA </w:t>
            </w:r>
            <w:r w:rsidR="00F91352" w:rsidRPr="0029665B">
              <w:rPr>
                <w:rStyle w:val="span"/>
                <w:rFonts w:ascii="Century Gothic" w:eastAsia="Century Gothic" w:hAnsi="Century Gothic" w:cs="Century Gothic"/>
                <w:sz w:val="24"/>
                <w:szCs w:val="24"/>
              </w:rPr>
              <w:t>Automation</w:t>
            </w:r>
            <w:r w:rsidR="00F91352" w:rsidRPr="0029665B">
              <w:rPr>
                <w:rStyle w:val="span"/>
                <w:rFonts w:eastAsia="Century Gothic"/>
                <w:sz w:val="24"/>
                <w:szCs w:val="24"/>
              </w:rPr>
              <w:t xml:space="preserve"> </w:t>
            </w:r>
            <w:r w:rsidR="00F91352" w:rsidRPr="0029665B">
              <w:rPr>
                <w:rStyle w:val="span"/>
                <w:rFonts w:ascii="Century Gothic" w:eastAsia="Century Gothic" w:hAnsi="Century Gothic" w:cs="Century Gothic"/>
                <w:sz w:val="24"/>
                <w:szCs w:val="24"/>
              </w:rPr>
              <w:t>Engineer</w:t>
            </w:r>
          </w:p>
          <w:p w14:paraId="3767C84A" w14:textId="77777777" w:rsidR="00F66EA1" w:rsidRDefault="00F717F0">
            <w:pPr>
              <w:pStyle w:val="divdocumentSECTIONCNTC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6"/>
            </w:tblGrid>
            <w:tr w:rsidR="00F66EA1" w14:paraId="59289129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D74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237BA2FD" w14:textId="77777777" w:rsidR="00F66EA1" w:rsidRDefault="00F717F0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Personal Info</w:t>
                  </w:r>
                </w:p>
              </w:tc>
            </w:tr>
          </w:tbl>
          <w:p w14:paraId="0455B627" w14:textId="77777777" w:rsidR="00F66EA1" w:rsidRDefault="00F717F0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00680276" w14:textId="77777777" w:rsidR="00F66EA1" w:rsidRDefault="00F717F0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Phone </w:t>
            </w:r>
          </w:p>
          <w:p w14:paraId="31331779" w14:textId="251529C9" w:rsidR="00F66EA1" w:rsidRDefault="00F717F0" w:rsidP="007B13B8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+91-</w:t>
            </w:r>
            <w:r w:rsidR="00B138E2"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894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-</w:t>
            </w:r>
            <w:r w:rsidR="00B138E2"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064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-</w:t>
            </w:r>
            <w:r w:rsidR="00B138E2"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9404</w:t>
            </w:r>
          </w:p>
          <w:p w14:paraId="1018560D" w14:textId="77777777" w:rsidR="00F66EA1" w:rsidRDefault="00F717F0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E-mail </w:t>
            </w:r>
          </w:p>
          <w:p w14:paraId="10A9F177" w14:textId="02B90658" w:rsidR="00F66EA1" w:rsidRDefault="007B13B8">
            <w:pPr>
              <w:pStyle w:val="div"/>
              <w:spacing w:after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kamu</w:t>
            </w:r>
            <w:r w:rsidR="00F717F0"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@belyf.com</w:t>
            </w:r>
          </w:p>
          <w:p w14:paraId="62A1134F" w14:textId="77777777" w:rsidR="00F66EA1" w:rsidRDefault="00F717F0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6"/>
            </w:tblGrid>
            <w:tr w:rsidR="00F66EA1" w14:paraId="2592FC7D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D74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586E9690" w14:textId="77777777" w:rsidR="00F66EA1" w:rsidRDefault="00F717F0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Skills</w:t>
                  </w:r>
                </w:p>
              </w:tc>
            </w:tr>
          </w:tbl>
          <w:p w14:paraId="12ED09A6" w14:textId="77777777" w:rsidR="00F66EA1" w:rsidRDefault="00F717F0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2A97EEA9" w14:textId="73EDDBC7" w:rsidR="00F66EA1" w:rsidRDefault="0035215B">
            <w:pPr>
              <w:pStyle w:val="divdocument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60" w:lineRule="atLeast"/>
              <w:ind w:left="600" w:right="300" w:hanging="301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Automation</w:t>
            </w:r>
            <w:r w:rsidR="00F91352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Testing</w:t>
            </w:r>
          </w:p>
          <w:p w14:paraId="5B49EB4C" w14:textId="77777777" w:rsidR="00F66EA1" w:rsidRDefault="0035215B" w:rsidP="007B4CA6">
            <w:pPr>
              <w:pStyle w:val="divdocument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60" w:lineRule="atLeast"/>
              <w:ind w:left="600" w:right="300" w:hanging="301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Manual Testing</w:t>
            </w:r>
          </w:p>
          <w:p w14:paraId="3E2BEB5C" w14:textId="603B4E50" w:rsidR="00F91352" w:rsidRDefault="00F91352" w:rsidP="007B4CA6">
            <w:pPr>
              <w:pStyle w:val="divdocumentli"/>
              <w:numPr>
                <w:ilvl w:val="0"/>
                <w:numId w:val="1"/>
              </w:numPr>
              <w:pBdr>
                <w:left w:val="none" w:sz="0" w:space="0" w:color="auto"/>
              </w:pBdr>
              <w:spacing w:line="360" w:lineRule="atLeast"/>
              <w:ind w:left="600" w:right="300" w:hanging="301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Development</w:t>
            </w:r>
          </w:p>
        </w:tc>
        <w:tc>
          <w:tcPr>
            <w:tcW w:w="8560" w:type="dxa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35F0F72C" w14:textId="77777777" w:rsidR="00F66EA1" w:rsidRPr="00700799" w:rsidRDefault="00F717F0" w:rsidP="00700799">
            <w:pPr>
              <w:pStyle w:val="divdocumentleft-boxsectionnth-child1sectiongapdiv"/>
              <w:spacing w:line="276" w:lineRule="auto"/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</w:pPr>
            <w:r w:rsidRPr="00700799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 </w:t>
            </w:r>
          </w:p>
          <w:p w14:paraId="78472926" w14:textId="0D912A9B" w:rsidR="00F66EA1" w:rsidRPr="00700799" w:rsidRDefault="00F717F0" w:rsidP="00700799">
            <w:pPr>
              <w:pStyle w:val="divdocumentli"/>
              <w:numPr>
                <w:ilvl w:val="0"/>
                <w:numId w:val="3"/>
              </w:numPr>
              <w:pBdr>
                <w:left w:val="none" w:sz="0" w:space="15" w:color="auto"/>
                <w:right w:val="none" w:sz="0" w:space="15" w:color="auto"/>
              </w:pBdr>
              <w:spacing w:line="276" w:lineRule="auto"/>
              <w:ind w:left="600" w:right="300" w:hanging="301"/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</w:pPr>
            <w:r w:rsidRPr="00700799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 xml:space="preserve">Over </w:t>
            </w:r>
            <w:r w:rsidR="0029665B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3</w:t>
            </w:r>
            <w:r w:rsidRPr="00700799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 xml:space="preserve"> years of experience in </w:t>
            </w:r>
            <w:r w:rsidR="001A0A19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 xml:space="preserve">Automated </w:t>
            </w:r>
            <w:r w:rsidR="0029665B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Software Testing</w:t>
            </w:r>
            <w:r w:rsidRPr="00700799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.</w:t>
            </w:r>
          </w:p>
          <w:p w14:paraId="5D0292A9" w14:textId="25E7147E" w:rsidR="00F66EA1" w:rsidRPr="00BE156F" w:rsidRDefault="00F717F0" w:rsidP="00700799">
            <w:pPr>
              <w:pStyle w:val="divdocumentli"/>
              <w:numPr>
                <w:ilvl w:val="0"/>
                <w:numId w:val="3"/>
              </w:numPr>
              <w:spacing w:line="276" w:lineRule="auto"/>
              <w:ind w:left="600" w:right="300" w:hanging="301"/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</w:pPr>
            <w:r w:rsidRPr="00BE156F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 xml:space="preserve">Insightful IT Professional with </w:t>
            </w:r>
            <w:r w:rsidR="00AB59DB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extensive experience</w:t>
            </w:r>
            <w:r w:rsidRPr="00BE156F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 xml:space="preserve"> in </w:t>
            </w:r>
            <w:r w:rsidR="00AB59DB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 xml:space="preserve">software </w:t>
            </w:r>
            <w:r w:rsidR="00F0483C" w:rsidRPr="00BE156F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development lifecycle</w:t>
            </w:r>
            <w:r w:rsidR="009E3A87" w:rsidRPr="00BE156F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 xml:space="preserve">, including designing, </w:t>
            </w:r>
            <w:r w:rsidR="00BE5B2A" w:rsidRPr="00BE156F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developing,</w:t>
            </w:r>
            <w:r w:rsidR="009E3A87" w:rsidRPr="00BE156F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 xml:space="preserve"> and implementing full-fledged test plans, </w:t>
            </w:r>
            <w:r w:rsidR="00394B54" w:rsidRPr="00BE156F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test suites</w:t>
            </w:r>
            <w:r w:rsidR="00CC4D50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 xml:space="preserve"> </w:t>
            </w:r>
            <w:r w:rsidR="00394B54" w:rsidRPr="00BE156F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and test processes</w:t>
            </w:r>
            <w:r w:rsidR="00AB59DB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 xml:space="preserve"> that </w:t>
            </w:r>
            <w:r w:rsidR="009F33DF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 xml:space="preserve">resulted in finding hard </w:t>
            </w:r>
            <w:r w:rsidR="00BC0755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 xml:space="preserve">bugs, </w:t>
            </w:r>
            <w:r w:rsidR="00803CAF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user acceptance</w:t>
            </w:r>
            <w:r w:rsidR="001A7EBD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 xml:space="preserve">, </w:t>
            </w:r>
            <w:r w:rsidR="009956AC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 xml:space="preserve">and </w:t>
            </w:r>
            <w:r w:rsidR="001A7EBD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significant cost savings</w:t>
            </w:r>
            <w:r w:rsidRPr="00BE156F">
              <w:rPr>
                <w:rStyle w:val="divdocumentright-box"/>
                <w:rFonts w:ascii="Century Gothic" w:eastAsia="Century Gothic" w:hAnsi="Century Gothic" w:cs="Century Gothic"/>
                <w:sz w:val="18"/>
                <w:szCs w:val="18"/>
              </w:rPr>
              <w:t>.</w:t>
            </w:r>
          </w:p>
          <w:p w14:paraId="247BC899" w14:textId="77777777" w:rsidR="00F66EA1" w:rsidRDefault="00F717F0" w:rsidP="00700799">
            <w:pPr>
              <w:pStyle w:val="divdocumentsectiongapdiv"/>
              <w:spacing w:line="276" w:lineRule="auto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p w14:paraId="3BCB6B27" w14:textId="77777777" w:rsidR="00F66EA1" w:rsidRDefault="00F717F0" w:rsidP="00700799">
            <w:pPr>
              <w:pStyle w:val="divdocumentleft-boxdivheadingParagraph"/>
              <w:pBdr>
                <w:top w:val="single" w:sz="8" w:space="8" w:color="D5D6D6"/>
                <w:bottom w:val="single" w:sz="8" w:space="8" w:color="D5D6D6"/>
              </w:pBdr>
              <w:spacing w:line="276" w:lineRule="auto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z w:val="22"/>
                <w:szCs w:val="22"/>
              </w:rPr>
            </w:pPr>
            <w:r>
              <w:rPr>
                <w:rStyle w:val="divdocumentleft-boxdivsectiontitle"/>
                <w:rFonts w:ascii="Century Gothic" w:eastAsia="Century Gothic" w:hAnsi="Century Gothic" w:cs="Century Gothic"/>
                <w:b/>
                <w:bCs/>
                <w:color w:val="002E58"/>
                <w:sz w:val="32"/>
                <w:szCs w:val="32"/>
                <w:shd w:val="clear" w:color="auto" w:fill="auto"/>
              </w:rPr>
              <w:t>Work History</w:t>
            </w:r>
          </w:p>
          <w:p w14:paraId="05DA7B48" w14:textId="77777777" w:rsidR="00F66EA1" w:rsidRDefault="00F717F0" w:rsidP="00700799">
            <w:pPr>
              <w:pStyle w:val="left-boxheadinggapdiv"/>
              <w:spacing w:line="276" w:lineRule="auto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F66EA1" w14:paraId="154F5551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9B830E8" w14:textId="77777777" w:rsidR="00F66EA1" w:rsidRDefault="00F717F0" w:rsidP="00700799">
                  <w:pPr>
                    <w:pStyle w:val="divdocumentemptycellParagraph"/>
                    <w:spacing w:line="276" w:lineRule="auto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A38ED28" w14:textId="335143F9" w:rsidR="00F66EA1" w:rsidRDefault="00F717F0" w:rsidP="00700799">
                  <w:pPr>
                    <w:pStyle w:val="divdocumentemptycellParagraph"/>
                    <w:spacing w:line="276" w:lineRule="auto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</w:t>
                  </w:r>
                  <w:r w:rsidR="004B4D48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8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-0</w:t>
                  </w:r>
                  <w:r w:rsidR="004B4D48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6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Current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4EEC5D7" w14:textId="77777777" w:rsidR="00F66EA1" w:rsidRDefault="00F717F0" w:rsidP="00700799">
                  <w:pPr>
                    <w:pStyle w:val="divdocumentemptycellParagraph"/>
                    <w:spacing w:line="276" w:lineRule="auto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7288653" w14:textId="48965679" w:rsidR="00F66EA1" w:rsidRDefault="00C2493F" w:rsidP="00700799">
                  <w:pPr>
                    <w:pStyle w:val="divdocumentright-boxsectionexperiencesinglecolumnpaddedline"/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Programmer Analyst</w:t>
                  </w:r>
                </w:p>
                <w:p w14:paraId="58B5E0FD" w14:textId="4CD0E4F6" w:rsidR="00F66EA1" w:rsidRDefault="00C2493F" w:rsidP="00700799">
                  <w:pPr>
                    <w:pStyle w:val="divdocumentright-boxsectionexperiencesinglecolumnpaddedline"/>
                    <w:spacing w:before="80"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Cognizant Technology Solutions</w:t>
                  </w:r>
                  <w:r w:rsidR="00F717F0"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  <w:p w14:paraId="4A88192B" w14:textId="4AAAF506" w:rsidR="003421A6" w:rsidRDefault="003421A6" w:rsidP="003421A6">
                  <w:pPr>
                    <w:pStyle w:val="divdocumentli"/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proofErr w:type="spellStart"/>
                  <w:r w:rsidRPr="00890788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18"/>
                      <w:szCs w:val="18"/>
                    </w:rPr>
                    <w:t>Opsec</w:t>
                  </w:r>
                  <w:proofErr w:type="spellEnd"/>
                  <w:r w:rsidRPr="00890788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18"/>
                      <w:szCs w:val="18"/>
                    </w:rPr>
                    <w:t xml:space="preserve"> Security</w:t>
                  </w:r>
                  <w:r w:rsidR="006E43C7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 xml:space="preserve"> (</w:t>
                  </w:r>
                  <w:hyperlink r:id="rId5" w:history="1">
                    <w:r w:rsidR="006E43C7" w:rsidRPr="003B62D8">
                      <w:rPr>
                        <w:rStyle w:val="Hyperlink"/>
                        <w:rFonts w:ascii="Century Gothic" w:eastAsia="Century Gothic" w:hAnsi="Century Gothic" w:cs="Century Gothic"/>
                        <w:spacing w:val="4"/>
                        <w:sz w:val="18"/>
                        <w:szCs w:val="18"/>
                      </w:rPr>
                      <w:t>https://www.opsecsecurity.com/</w:t>
                    </w:r>
                  </w:hyperlink>
                  <w:r w:rsidR="006E43C7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)</w:t>
                  </w:r>
                </w:p>
                <w:p w14:paraId="02EE2B3E" w14:textId="77777777" w:rsidR="00003DAB" w:rsidRPr="00003DAB" w:rsidRDefault="00003DAB" w:rsidP="00003DAB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003DA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Working as an automation tester on the brand protection. This application helps to prevent the brands from illegally selling a product using a brand name owned by another company.</w:t>
                  </w:r>
                </w:p>
                <w:p w14:paraId="05FD962F" w14:textId="77777777" w:rsidR="00003DAB" w:rsidRPr="00003DAB" w:rsidRDefault="00003DAB" w:rsidP="00003DAB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003DA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Experience in Automating test cases using Selenium Web driver, TestNG for Functional and Regression Testing.</w:t>
                  </w:r>
                </w:p>
                <w:p w14:paraId="6C774671" w14:textId="77777777" w:rsidR="00003DAB" w:rsidRPr="00003DAB" w:rsidRDefault="00003DAB" w:rsidP="00003DAB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003DA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Developed Keyword Driven and Data Driven frameworks to retrieve test actions, test data from Excel files.</w:t>
                  </w:r>
                </w:p>
                <w:p w14:paraId="36D644D1" w14:textId="77777777" w:rsidR="00003DAB" w:rsidRPr="00003DAB" w:rsidRDefault="00003DAB" w:rsidP="00003DAB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003DA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Writing simple to complex Mongo and Elastic Queries for testing purpose.</w:t>
                  </w:r>
                </w:p>
                <w:p w14:paraId="551AE682" w14:textId="77777777" w:rsidR="00003DAB" w:rsidRPr="00003DAB" w:rsidRDefault="00003DAB" w:rsidP="00003DAB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003DA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Exposure in git for code versioning.</w:t>
                  </w:r>
                </w:p>
                <w:p w14:paraId="0409E83D" w14:textId="77777777" w:rsidR="00003DAB" w:rsidRPr="00003DAB" w:rsidRDefault="00003DAB" w:rsidP="00003DAB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003DA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Proficient with testing REST APIs and functional testing of web application.</w:t>
                  </w:r>
                </w:p>
                <w:p w14:paraId="0B1F2BED" w14:textId="77777777" w:rsidR="00003DAB" w:rsidRPr="00003DAB" w:rsidRDefault="00003DAB" w:rsidP="00003DAB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003DA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Worked with tool Jenkins to implement build automation.</w:t>
                  </w:r>
                </w:p>
                <w:p w14:paraId="548524A6" w14:textId="45E4ECAD" w:rsidR="00F66EA1" w:rsidRDefault="00003DAB" w:rsidP="00003DAB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003DA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Experienced in JIRA - maintaining stories, test plans, test execution cycles in JIRA for each sprint.</w:t>
                  </w:r>
                </w:p>
                <w:p w14:paraId="1954C2E8" w14:textId="12253560" w:rsidR="00552A08" w:rsidRPr="00700799" w:rsidRDefault="00552A08" w:rsidP="00552A08">
                  <w:pPr>
                    <w:pStyle w:val="divdocumentli"/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890788"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18"/>
                      <w:szCs w:val="18"/>
                    </w:rPr>
                    <w:t>The Travellers Companies, Inc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 xml:space="preserve"> (</w:t>
                  </w:r>
                  <w:hyperlink r:id="rId6" w:history="1">
                    <w:r w:rsidR="00890788">
                      <w:rPr>
                        <w:rStyle w:val="Hyperlink"/>
                        <w:rFonts w:ascii="Century Gothic" w:eastAsia="Century Gothic" w:hAnsi="Century Gothic" w:cs="Century Gothic"/>
                        <w:spacing w:val="4"/>
                        <w:sz w:val="18"/>
                        <w:szCs w:val="18"/>
                      </w:rPr>
                      <w:t>https://www.travelers.com/</w:t>
                    </w:r>
                  </w:hyperlink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)</w:t>
                  </w:r>
                </w:p>
                <w:p w14:paraId="302EFDC1" w14:textId="77777777" w:rsidR="007D7128" w:rsidRPr="007D7128" w:rsidRDefault="007D7128" w:rsidP="007D7128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7D7128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Involved in creating UFT automation script using Travelers’s specific framework (</w:t>
                  </w:r>
                  <w:proofErr w:type="spellStart"/>
                  <w:r w:rsidRPr="007D7128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Travtest</w:t>
                  </w:r>
                  <w:proofErr w:type="spellEnd"/>
                  <w:r w:rsidRPr="007D7128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).</w:t>
                  </w:r>
                </w:p>
                <w:p w14:paraId="15C9A657" w14:textId="77777777" w:rsidR="007D7128" w:rsidRPr="007D7128" w:rsidRDefault="007D7128" w:rsidP="007D7128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7D7128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 xml:space="preserve">Experience in Descriptive Programming using UFT and good knowledge in VB Script. </w:t>
                  </w:r>
                </w:p>
                <w:p w14:paraId="73FF072F" w14:textId="77777777" w:rsidR="007D7128" w:rsidRPr="007D7128" w:rsidRDefault="007D7128" w:rsidP="007D7128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7D7128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Experience in designing E2E Automation Scripts and Hands-on experience in Chai Mocha framework.</w:t>
                  </w:r>
                </w:p>
                <w:p w14:paraId="19C37D07" w14:textId="77777777" w:rsidR="007D7128" w:rsidRPr="007D7128" w:rsidRDefault="007D7128" w:rsidP="007D7128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7D7128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Good Knowledge on Test Management Tools like HP ALM.</w:t>
                  </w:r>
                </w:p>
                <w:p w14:paraId="7BA03F32" w14:textId="77777777" w:rsidR="007D7128" w:rsidRPr="007D7128" w:rsidRDefault="007D7128" w:rsidP="007D7128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7D7128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Performed Functional Testing, Regression Testing and created Test Plan, Test Condition.</w:t>
                  </w:r>
                </w:p>
                <w:p w14:paraId="4DA55035" w14:textId="77777777" w:rsidR="007D7128" w:rsidRPr="007D7128" w:rsidRDefault="007D7128" w:rsidP="007D7128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7D7128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Worked on SoapUI for Web Service Automation.</w:t>
                  </w:r>
                </w:p>
                <w:p w14:paraId="5A02E296" w14:textId="77777777" w:rsidR="007D7128" w:rsidRPr="007D7128" w:rsidRDefault="007D7128" w:rsidP="007D7128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7D7128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Followed Agile methodology.</w:t>
                  </w:r>
                </w:p>
                <w:p w14:paraId="3BBB6C75" w14:textId="77777777" w:rsidR="007D7128" w:rsidRPr="007D7128" w:rsidRDefault="007D7128" w:rsidP="007D7128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7D7128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Certified on Automation Anywhere certified Advanced RPA professional.</w:t>
                  </w:r>
                </w:p>
                <w:p w14:paraId="12DBCCDF" w14:textId="203CA7C9" w:rsidR="00F66EA1" w:rsidRDefault="007D7128" w:rsidP="007D7128">
                  <w:pPr>
                    <w:pStyle w:val="divdocumentli"/>
                    <w:numPr>
                      <w:ilvl w:val="0"/>
                      <w:numId w:val="4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7D7128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Involved in organizational activities like goal tracking, attending seminar, trivia, coding games and fun activities.</w:t>
                  </w:r>
                </w:p>
              </w:tc>
            </w:tr>
          </w:tbl>
          <w:p w14:paraId="1F88B0C9" w14:textId="77777777" w:rsidR="00F66EA1" w:rsidRDefault="00F66EA1" w:rsidP="00700799">
            <w:pPr>
              <w:spacing w:line="276" w:lineRule="auto"/>
              <w:rPr>
                <w:vanish/>
              </w:rPr>
            </w:pP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F66EA1" w14:paraId="1ACD0F78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9F2D6E0" w14:textId="77777777" w:rsidR="00F66EA1" w:rsidRDefault="00F717F0" w:rsidP="00700799">
                  <w:pPr>
                    <w:pStyle w:val="divdocumentemptycellParagraph"/>
                    <w:spacing w:line="276" w:lineRule="auto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42A30A2" w14:textId="0482DADF" w:rsidR="00F66EA1" w:rsidRDefault="00F717F0" w:rsidP="00700799">
                  <w:pPr>
                    <w:pStyle w:val="divdocumentemptycellParagraph"/>
                    <w:spacing w:line="276" w:lineRule="auto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</w:t>
                  </w:r>
                  <w:r w:rsidR="00953F09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7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-0</w:t>
                  </w:r>
                  <w:r w:rsidR="0055547C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8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</w:t>
                  </w:r>
                  <w:r w:rsidR="007347D0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8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-0</w:t>
                  </w:r>
                  <w:r w:rsidR="007347D0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5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19887D9" w14:textId="77777777" w:rsidR="00F66EA1" w:rsidRDefault="00F717F0" w:rsidP="00700799">
                  <w:pPr>
                    <w:pStyle w:val="divdocumentemptycellParagraph"/>
                    <w:spacing w:line="276" w:lineRule="auto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3A0773D" w14:textId="6609AF63" w:rsidR="00F66EA1" w:rsidRDefault="00AD7389" w:rsidP="00700799">
                  <w:pPr>
                    <w:pStyle w:val="divdocumentright-boxsectionexperiencesinglecolumnpaddedline"/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Application Developer</w:t>
                  </w:r>
                </w:p>
                <w:p w14:paraId="3E0B05C0" w14:textId="5BD25E2C" w:rsidR="00F66EA1" w:rsidRDefault="00AD7389" w:rsidP="00700799">
                  <w:pPr>
                    <w:pStyle w:val="divdocumentright-boxsectionexperiencesinglecolumnpaddedline"/>
                    <w:spacing w:before="80"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Orchestrate</w:t>
                  </w:r>
                  <w:r w:rsidR="0068730D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HR</w:t>
                  </w:r>
                  <w:proofErr w:type="spellEnd"/>
                  <w:r w:rsidR="0068730D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Solution</w:t>
                  </w:r>
                  <w:r w:rsidR="00476DAF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s Private Limited</w:t>
                  </w:r>
                  <w:r w:rsidR="00F717F0"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  <w:p w14:paraId="75506AF8" w14:textId="77777777" w:rsidR="00CF4019" w:rsidRPr="00CF4019" w:rsidRDefault="00CF4019" w:rsidP="00CF4019">
                  <w:pPr>
                    <w:pStyle w:val="divdocumentli"/>
                    <w:numPr>
                      <w:ilvl w:val="0"/>
                      <w:numId w:val="5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CF4019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 xml:space="preserve">Trained for 2 months in ASP.Net, VB Script, SQL, Telerik Grid, Telerik Report Designer. </w:t>
                  </w:r>
                </w:p>
                <w:p w14:paraId="2924A268" w14:textId="77777777" w:rsidR="00CF4019" w:rsidRPr="00CF4019" w:rsidRDefault="00CF4019" w:rsidP="00CF4019">
                  <w:pPr>
                    <w:pStyle w:val="divdocumentli"/>
                    <w:numPr>
                      <w:ilvl w:val="0"/>
                      <w:numId w:val="5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CF4019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Worked under Health Insurance application and designed webpage for payroll system.</w:t>
                  </w:r>
                </w:p>
                <w:p w14:paraId="7D77426C" w14:textId="77777777" w:rsidR="00CF4019" w:rsidRPr="00CF4019" w:rsidRDefault="00CF4019" w:rsidP="00CF4019">
                  <w:pPr>
                    <w:pStyle w:val="divdocumentli"/>
                    <w:numPr>
                      <w:ilvl w:val="0"/>
                      <w:numId w:val="5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CF4019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Designed health insurance forms using Telerik Report Designer.</w:t>
                  </w:r>
                </w:p>
                <w:p w14:paraId="633C36D9" w14:textId="77777777" w:rsidR="00CF4019" w:rsidRPr="00CF4019" w:rsidRDefault="00CF4019" w:rsidP="00CF4019">
                  <w:pPr>
                    <w:pStyle w:val="divdocumentli"/>
                    <w:numPr>
                      <w:ilvl w:val="0"/>
                      <w:numId w:val="5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</w:pPr>
                  <w:r w:rsidRPr="00CF4019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Designed UI for KINNECT TOOL which tracks ATHLETES BMI data using ASP.Net.</w:t>
                  </w:r>
                </w:p>
                <w:p w14:paraId="5860F613" w14:textId="1811085D" w:rsidR="00F66EA1" w:rsidRDefault="00CF4019" w:rsidP="00CF4019">
                  <w:pPr>
                    <w:pStyle w:val="divdocumentli"/>
                    <w:numPr>
                      <w:ilvl w:val="0"/>
                      <w:numId w:val="5"/>
                    </w:numPr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CF4019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18"/>
                      <w:szCs w:val="18"/>
                    </w:rPr>
                    <w:t>Designed UI for KIOSK TOOL.</w:t>
                  </w:r>
                </w:p>
              </w:tc>
            </w:tr>
          </w:tbl>
          <w:p w14:paraId="47D73CE5" w14:textId="77777777" w:rsidR="00F66EA1" w:rsidRDefault="00F66EA1" w:rsidP="00700799">
            <w:pPr>
              <w:spacing w:line="276" w:lineRule="auto"/>
              <w:rPr>
                <w:vanish/>
              </w:rPr>
            </w:pPr>
          </w:p>
          <w:p w14:paraId="7A3327B2" w14:textId="77777777" w:rsidR="00F66EA1" w:rsidRDefault="00F717F0" w:rsidP="00700799">
            <w:pPr>
              <w:pStyle w:val="divdocumentsectiongapdiv"/>
              <w:spacing w:line="276" w:lineRule="auto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p w14:paraId="1786E0C9" w14:textId="77777777" w:rsidR="00F66EA1" w:rsidRDefault="00F717F0" w:rsidP="00700799">
            <w:pPr>
              <w:pStyle w:val="divdocumentleft-boxdivheadingParagraph"/>
              <w:pBdr>
                <w:top w:val="single" w:sz="8" w:space="8" w:color="D5D6D6"/>
                <w:bottom w:val="single" w:sz="8" w:space="8" w:color="D5D6D6"/>
              </w:pBdr>
              <w:spacing w:line="276" w:lineRule="auto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b/>
                <w:bCs/>
                <w:spacing w:val="0"/>
                <w:sz w:val="22"/>
                <w:szCs w:val="22"/>
              </w:rPr>
            </w:pPr>
            <w:r>
              <w:rPr>
                <w:rStyle w:val="divdocumentleft-boxdivsectiontitle"/>
                <w:rFonts w:ascii="Century Gothic" w:eastAsia="Century Gothic" w:hAnsi="Century Gothic" w:cs="Century Gothic"/>
                <w:b/>
                <w:bCs/>
                <w:color w:val="002E58"/>
                <w:sz w:val="32"/>
                <w:szCs w:val="32"/>
                <w:shd w:val="clear" w:color="auto" w:fill="auto"/>
              </w:rPr>
              <w:t>Education</w:t>
            </w:r>
          </w:p>
          <w:p w14:paraId="2C6A4215" w14:textId="77777777" w:rsidR="00F66EA1" w:rsidRDefault="00F717F0" w:rsidP="00700799">
            <w:pPr>
              <w:pStyle w:val="left-boxheadinggapdiv"/>
              <w:spacing w:line="276" w:lineRule="auto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F66EA1" w14:paraId="3C1326B9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375E8EA" w14:textId="77777777" w:rsidR="00F66EA1" w:rsidRDefault="00F717F0" w:rsidP="00700799">
                  <w:pPr>
                    <w:pStyle w:val="divdocumentemptycellParagraph"/>
                    <w:spacing w:line="276" w:lineRule="auto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D74FED8" w14:textId="26166545" w:rsidR="00F66EA1" w:rsidRDefault="00F717F0" w:rsidP="00700799">
                  <w:pPr>
                    <w:pStyle w:val="divdocumentemptycellParagraph"/>
                    <w:spacing w:line="276" w:lineRule="auto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</w:t>
                  </w:r>
                  <w:r w:rsidR="00495B52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17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C619A41" w14:textId="77777777" w:rsidR="00F66EA1" w:rsidRDefault="00F717F0" w:rsidP="00700799">
                  <w:pPr>
                    <w:pStyle w:val="divdocumentemptycellParagraph"/>
                    <w:spacing w:line="276" w:lineRule="auto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7679E21" w14:textId="61D63567" w:rsidR="00F66EA1" w:rsidRDefault="00F717F0" w:rsidP="00700799">
                  <w:pPr>
                    <w:pStyle w:val="divdocumentright-boxsectioneducationsinglecolumnpaddedline"/>
                    <w:spacing w:after="80"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proofErr w:type="spellStart"/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B.</w:t>
                  </w:r>
                  <w:r w:rsidR="00CE20B7"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Tech</w:t>
                  </w:r>
                  <w:proofErr w:type="spellEnd"/>
                  <w:r w:rsidR="007F1726"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,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7F1726">
                    <w:rPr>
                      <w:rStyle w:val="divdocumentprogramlin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Information Technology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  <w:p w14:paraId="5D2A5531" w14:textId="2D62E007" w:rsidR="00F66EA1" w:rsidRDefault="00620078" w:rsidP="00700799">
                  <w:pPr>
                    <w:pStyle w:val="divdocumentright-boxsectioneducationsinglecolumnpaddedline"/>
                    <w:spacing w:line="276" w:lineRule="auto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KLN College of Information Technology</w:t>
                  </w:r>
                  <w:r w:rsidR="00863DF7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.</w:t>
                  </w:r>
                </w:p>
              </w:tc>
            </w:tr>
          </w:tbl>
          <w:p w14:paraId="45C14C97" w14:textId="77777777" w:rsidR="00F66EA1" w:rsidRDefault="00F66EA1" w:rsidP="00700799">
            <w:pPr>
              <w:spacing w:line="276" w:lineRule="auto"/>
              <w:rPr>
                <w:rStyle w:val="divdocumentright-box"/>
                <w:rFonts w:ascii="Century Gothic" w:eastAsia="Century Gothic" w:hAnsi="Century Gothic" w:cs="Century Gothic"/>
              </w:rPr>
            </w:pPr>
          </w:p>
        </w:tc>
      </w:tr>
    </w:tbl>
    <w:p w14:paraId="6A2CAF24" w14:textId="77777777" w:rsidR="00F66EA1" w:rsidRDefault="00F717F0">
      <w:pPr>
        <w:spacing w:line="20" w:lineRule="auto"/>
      </w:pPr>
      <w:r>
        <w:rPr>
          <w:color w:val="FFFFFF"/>
          <w:sz w:val="2"/>
        </w:rPr>
        <w:lastRenderedPageBreak/>
        <w:t>.</w:t>
      </w:r>
    </w:p>
    <w:sectPr w:rsidR="00F66EA1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CFAF0246-768D-47EB-81C4-1FE98F283A98}"/>
    <w:embedBold r:id="rId2" w:fontKey="{77872218-AC85-41AC-9007-2F1BC3A8F517}"/>
    <w:embedItalic r:id="rId3" w:fontKey="{3098143C-8D51-4FE1-9C4B-5208ED618C1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C4C5363E-4B66-43BD-A17A-90CB1E6B8B98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5" w:fontKey="{DB1F90E4-2AAF-40E6-8EBD-BBE42C9BC67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21310F37-19E6-4C1D-B48E-1A471C463D2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F2D68FA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6FAEA2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D9061F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7344B7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9202D3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2F2615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0FA85F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8B28E7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6CAA35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48ECE22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E6ACA1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77A96E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A8A65D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57C3CB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570B26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C40EAB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D740ED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D20014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F0DE2A5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4D0C79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5F041C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23241A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A723CD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B988FB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198791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3B287F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5DE095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65C48C02"/>
    <w:lvl w:ilvl="0" w:tplc="AA0E8B30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16"/>
        <w:szCs w:val="16"/>
      </w:rPr>
    </w:lvl>
    <w:lvl w:ilvl="1" w:tplc="A718B54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A321D5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89EB48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DE60D2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778768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1524B9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FACA1F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6FC05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FD80CE2C"/>
    <w:lvl w:ilvl="0" w:tplc="071C311A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16"/>
        <w:szCs w:val="16"/>
      </w:rPr>
    </w:lvl>
    <w:lvl w:ilvl="1" w:tplc="F8CA27F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53A703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B80503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E54CFB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37C001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05EB56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87E6E9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75441A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FA4A739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7E4D5D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D52790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2A4D02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A8A635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B94278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36EE3F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5A8D94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AAEE39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 w:tplc="7B18A31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85E6DC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FC44A5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83E8BE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20E44B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0A8581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468CC3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EAACA4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134A5F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 w:tplc="FEEC3DB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A9E238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B7781CA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0562AA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59AB90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576825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A5C71F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13A5DC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150CE0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 w:tplc="96FCB21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60AD37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9085B5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A6290E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B348BC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512680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EA23FB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E6AE4E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D26E69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 w:tplc="FF4807B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A8C59D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43AB48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8E6AFC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846A8D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B389BD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29C999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59CC5E1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D1AEC4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6EA1"/>
    <w:rsid w:val="00003DAB"/>
    <w:rsid w:val="000C1461"/>
    <w:rsid w:val="000C3883"/>
    <w:rsid w:val="001106A5"/>
    <w:rsid w:val="00173BE2"/>
    <w:rsid w:val="00191B03"/>
    <w:rsid w:val="001A04FD"/>
    <w:rsid w:val="001A0A19"/>
    <w:rsid w:val="001A7EBD"/>
    <w:rsid w:val="0029665B"/>
    <w:rsid w:val="00305EBB"/>
    <w:rsid w:val="003421A6"/>
    <w:rsid w:val="0035215B"/>
    <w:rsid w:val="00394B54"/>
    <w:rsid w:val="00400CE3"/>
    <w:rsid w:val="00450A18"/>
    <w:rsid w:val="004617DB"/>
    <w:rsid w:val="00464AA8"/>
    <w:rsid w:val="00476DAF"/>
    <w:rsid w:val="00495B52"/>
    <w:rsid w:val="004B4D48"/>
    <w:rsid w:val="00552A08"/>
    <w:rsid w:val="0055547C"/>
    <w:rsid w:val="005B52CB"/>
    <w:rsid w:val="00620078"/>
    <w:rsid w:val="0068730D"/>
    <w:rsid w:val="006B36D9"/>
    <w:rsid w:val="006E43C7"/>
    <w:rsid w:val="00700799"/>
    <w:rsid w:val="007347D0"/>
    <w:rsid w:val="007B13B8"/>
    <w:rsid w:val="007B4CA6"/>
    <w:rsid w:val="007D7128"/>
    <w:rsid w:val="007F1726"/>
    <w:rsid w:val="00803CAF"/>
    <w:rsid w:val="00821763"/>
    <w:rsid w:val="00863DF7"/>
    <w:rsid w:val="00890788"/>
    <w:rsid w:val="00953F09"/>
    <w:rsid w:val="009956AC"/>
    <w:rsid w:val="009E3A87"/>
    <w:rsid w:val="009F33DF"/>
    <w:rsid w:val="00A21EAF"/>
    <w:rsid w:val="00A4779B"/>
    <w:rsid w:val="00AB59DB"/>
    <w:rsid w:val="00AD7389"/>
    <w:rsid w:val="00B138E2"/>
    <w:rsid w:val="00B902AC"/>
    <w:rsid w:val="00BC0755"/>
    <w:rsid w:val="00BD209D"/>
    <w:rsid w:val="00BE156F"/>
    <w:rsid w:val="00BE5B2A"/>
    <w:rsid w:val="00C03002"/>
    <w:rsid w:val="00C1503D"/>
    <w:rsid w:val="00C2493F"/>
    <w:rsid w:val="00C453EF"/>
    <w:rsid w:val="00C7388D"/>
    <w:rsid w:val="00CC4D50"/>
    <w:rsid w:val="00CE20B7"/>
    <w:rsid w:val="00CF4019"/>
    <w:rsid w:val="00DD3A7A"/>
    <w:rsid w:val="00DF643B"/>
    <w:rsid w:val="00E843A8"/>
    <w:rsid w:val="00ED5C01"/>
    <w:rsid w:val="00F0483C"/>
    <w:rsid w:val="00F66EA1"/>
    <w:rsid w:val="00F717F0"/>
    <w:rsid w:val="00F84779"/>
    <w:rsid w:val="00F91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AB1C3"/>
  <w15:docId w15:val="{94D31BB1-A8B3-49F6-B43C-12EAAE0D8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ta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divdocumentleft-box">
    <w:name w:val="div_document_left-box"/>
    <w:basedOn w:val="DefaultParagraphFont"/>
    <w:rPr>
      <w:color w:val="FFFFFF"/>
      <w:shd w:val="clear" w:color="auto" w:fill="003D74"/>
    </w:rPr>
  </w:style>
  <w:style w:type="paragraph" w:customStyle="1" w:styleId="divdocumentleft-boxsection">
    <w:name w:val="div_document_left-box_section"/>
    <w:basedOn w:val="Normal"/>
  </w:style>
  <w:style w:type="paragraph" w:customStyle="1" w:styleId="divdocumentleft-boxsectionnth-child1sectiongapdiv">
    <w:name w:val="div_document_left-box_section_nth-child(1)_sectiongapdiv"/>
    <w:basedOn w:val="Normal"/>
    <w:rPr>
      <w:vanish/>
    </w:rPr>
  </w:style>
  <w:style w:type="paragraph" w:customStyle="1" w:styleId="divdocumentdivparagraphfirstparagraph">
    <w:name w:val="div_document_div_paragraph_firstparagraph"/>
    <w:basedOn w:val="Normal"/>
  </w:style>
  <w:style w:type="paragraph" w:customStyle="1" w:styleId="divdocumentname">
    <w:name w:val="div_document_name"/>
    <w:basedOn w:val="Normal"/>
    <w:pPr>
      <w:pBdr>
        <w:bottom w:val="none" w:sz="0" w:space="12" w:color="auto"/>
      </w:pBdr>
      <w:spacing w:line="690" w:lineRule="atLeast"/>
    </w:pPr>
    <w:rPr>
      <w:b/>
      <w:bCs/>
      <w:color w:val="FFFFFF"/>
      <w:sz w:val="56"/>
      <w:szCs w:val="56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ivdocumentsectionempty">
    <w:name w:val="div_document_section_empty"/>
    <w:basedOn w:val="Normal"/>
    <w:rPr>
      <w:vanish/>
    </w:rPr>
  </w:style>
  <w:style w:type="paragraph" w:customStyle="1" w:styleId="divdocumentSECTIONCNTCsectiongapdiv">
    <w:name w:val="div_document_SECTION_CNTC_sectiongapdiv"/>
    <w:basedOn w:val="Normal"/>
    <w:pPr>
      <w:spacing w:line="400" w:lineRule="atLeast"/>
    </w:pPr>
  </w:style>
  <w:style w:type="character" w:customStyle="1" w:styleId="divdocumentleft-boxdivsectiontitle">
    <w:name w:val="div_document_left-box_div_sectiontitle"/>
    <w:basedOn w:val="DefaultParagraphFont"/>
    <w:rPr>
      <w:shd w:val="clear" w:color="auto" w:fill="003D74"/>
    </w:rPr>
  </w:style>
  <w:style w:type="paragraph" w:customStyle="1" w:styleId="divdocumentleft-boxdivsectiontitleParagraph">
    <w:name w:val="div_document_left-box_div_sectiontitle Paragraph"/>
    <w:basedOn w:val="Normal"/>
    <w:pPr>
      <w:shd w:val="clear" w:color="auto" w:fill="003D74"/>
    </w:pPr>
    <w:rPr>
      <w:shd w:val="clear" w:color="auto" w:fill="003D74"/>
    </w:rPr>
  </w:style>
  <w:style w:type="table" w:customStyle="1" w:styleId="divdocumentleft-boxdivheading">
    <w:name w:val="div_document_left-box_div_heading"/>
    <w:basedOn w:val="TableNormal"/>
    <w:tblPr/>
  </w:style>
  <w:style w:type="paragraph" w:customStyle="1" w:styleId="left-boxheadinggapdiv">
    <w:name w:val="left-box_headinggapdiv"/>
    <w:basedOn w:val="Normal"/>
    <w:pPr>
      <w:spacing w:line="200" w:lineRule="atLeast"/>
    </w:pPr>
    <w:rPr>
      <w:sz w:val="14"/>
      <w:szCs w:val="14"/>
    </w:rPr>
  </w:style>
  <w:style w:type="paragraph" w:customStyle="1" w:styleId="div">
    <w:name w:val="div"/>
    <w:basedOn w:val="Normal"/>
  </w:style>
  <w:style w:type="paragraph" w:customStyle="1" w:styleId="divdocumentaddresssinglecolumn">
    <w:name w:val="div_document_address_singlecolumn"/>
    <w:basedOn w:val="Normal"/>
    <w:rPr>
      <w:color w:val="FFFFFF"/>
    </w:rPr>
  </w:style>
  <w:style w:type="paragraph" w:customStyle="1" w:styleId="txtBold">
    <w:name w:val="txtBold"/>
    <w:basedOn w:val="Normal"/>
    <w:rPr>
      <w:b/>
      <w:bCs/>
    </w:rPr>
  </w:style>
  <w:style w:type="paragraph" w:customStyle="1" w:styleId="divdocumentsectiongapdiv">
    <w:name w:val="div_document_sectiongapdiv"/>
    <w:basedOn w:val="Normal"/>
    <w:pPr>
      <w:spacing w:line="400" w:lineRule="atLeast"/>
    </w:pPr>
  </w:style>
  <w:style w:type="paragraph" w:customStyle="1" w:styleId="divdocumentleft-boxsinglecolumn">
    <w:name w:val="div_document_left-box_singlecolum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paragraph" w:customStyle="1" w:styleId="paddedline">
    <w:name w:val="paddedline"/>
    <w:basedOn w:val="Normal"/>
  </w:style>
  <w:style w:type="paragraph" w:customStyle="1" w:styleId="divdocumentleft-boxParagraph">
    <w:name w:val="div_document_left-box Paragraph"/>
    <w:basedOn w:val="Normal"/>
    <w:pPr>
      <w:pBdr>
        <w:top w:val="none" w:sz="0" w:space="15" w:color="auto"/>
        <w:bottom w:val="none" w:sz="0" w:space="15" w:color="auto"/>
      </w:pBdr>
      <w:shd w:val="clear" w:color="auto" w:fill="003D74"/>
    </w:pPr>
    <w:rPr>
      <w:color w:val="FFFFFF"/>
      <w:shd w:val="clear" w:color="auto" w:fill="003D74"/>
    </w:rPr>
  </w:style>
  <w:style w:type="character" w:customStyle="1" w:styleId="divdocumentright-box">
    <w:name w:val="div_document_right-box"/>
    <w:basedOn w:val="DefaultParagraphFont"/>
    <w:rPr>
      <w:color w:val="343434"/>
      <w:spacing w:val="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right-boxsummaryparagraph">
    <w:name w:val="div_document_right-box_summary_paragraph"/>
    <w:basedOn w:val="Normal"/>
  </w:style>
  <w:style w:type="paragraph" w:customStyle="1" w:styleId="divdocumentright-boxsummaryparagraphsinglecolumn">
    <w:name w:val="div_document_right-box_summary_paragraph_singlecolumn"/>
    <w:basedOn w:val="Normal"/>
  </w:style>
  <w:style w:type="paragraph" w:customStyle="1" w:styleId="divdocumentleft-boxdivheadingParagraph">
    <w:name w:val="div_document_left-box_div_heading Paragraph"/>
    <w:basedOn w:val="Normal"/>
    <w:pPr>
      <w:spacing w:line="380" w:lineRule="atLeast"/>
    </w:pPr>
  </w:style>
  <w:style w:type="character" w:customStyle="1" w:styleId="divdocumentemptycell">
    <w:name w:val="div_document_emptycell"/>
    <w:basedOn w:val="DefaultParagraphFont"/>
  </w:style>
  <w:style w:type="paragraph" w:customStyle="1" w:styleId="divdocumentemptycellParagraph">
    <w:name w:val="div_document_emptycell Paragraph"/>
    <w:basedOn w:val="Normal"/>
  </w:style>
  <w:style w:type="character" w:customStyle="1" w:styleId="divdocumentright-boxpaddedlinedate-content">
    <w:name w:val="div_document_right-box_paddedline_date-content"/>
    <w:basedOn w:val="DefaultParagraphFont"/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right-boxdatetablepindcell">
    <w:name w:val="div_document_right-box_datetable_pindcell"/>
    <w:basedOn w:val="DefaultParagraphFont"/>
  </w:style>
  <w:style w:type="character" w:customStyle="1" w:styleId="divdocumentright-boxdatetablesinglecolumn">
    <w:name w:val="div_document_right-box_datetable_singlecolumn"/>
    <w:basedOn w:val="DefaultParagraphFont"/>
  </w:style>
  <w:style w:type="paragraph" w:customStyle="1" w:styleId="divdocumentright-boxsectionexperiencesinglecolumnpaddedline">
    <w:name w:val="div_document_right-box_section_experience_singlecolumn_paddedline"/>
    <w:basedOn w:val="Normal"/>
    <w:pPr>
      <w:pBdr>
        <w:right w:val="none" w:sz="0" w:space="15" w:color="auto"/>
      </w:pBdr>
    </w:pPr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ivdocumentright-boxsectionexperiencesinglecolumnjobline">
    <w:name w:val="div_document_right-box_section_experience_singlecolumn_jobline"/>
    <w:basedOn w:val="Normal"/>
    <w:pPr>
      <w:pBdr>
        <w:right w:val="none" w:sz="0" w:space="15" w:color="auto"/>
      </w:pBdr>
    </w:pPr>
  </w:style>
  <w:style w:type="table" w:customStyle="1" w:styleId="divdocumentsectionexperienceparagraph">
    <w:name w:val="div_document_section_experience_paragraph"/>
    <w:basedOn w:val="TableNormal"/>
    <w:tblPr/>
  </w:style>
  <w:style w:type="character" w:customStyle="1" w:styleId="a">
    <w:name w:val="a"/>
    <w:basedOn w:val="DefaultParagraphFont"/>
    <w:rPr>
      <w:bdr w:val="none" w:sz="0" w:space="0" w:color="auto"/>
      <w:vertAlign w:val="baseline"/>
    </w:rPr>
  </w:style>
  <w:style w:type="paragraph" w:customStyle="1" w:styleId="divdocumentright-boxsectioneducationsinglecolumnpaddedline">
    <w:name w:val="div_document_right-box_section_education_singlecolumn_paddedline"/>
    <w:basedOn w:val="Normal"/>
    <w:pPr>
      <w:pBdr>
        <w:right w:val="none" w:sz="0" w:space="15" w:color="auto"/>
      </w:pBdr>
    </w:pPr>
  </w:style>
  <w:style w:type="character" w:customStyle="1" w:styleId="divdocumentdegree">
    <w:name w:val="div_document_degree"/>
    <w:basedOn w:val="DefaultParagraphFont"/>
    <w:rPr>
      <w:sz w:val="28"/>
      <w:szCs w:val="28"/>
    </w:rPr>
  </w:style>
  <w:style w:type="character" w:customStyle="1" w:styleId="divdocumentprogramline">
    <w:name w:val="div_document_programline"/>
    <w:basedOn w:val="DefaultParagraphFont"/>
    <w:rPr>
      <w:sz w:val="28"/>
      <w:szCs w:val="28"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table" w:customStyle="1" w:styleId="divdocumentsectioneducationparagraph">
    <w:name w:val="div_document_section_education_paragraph"/>
    <w:basedOn w:val="TableNormal"/>
    <w:tblPr/>
  </w:style>
  <w:style w:type="table" w:customStyle="1" w:styleId="divdocument">
    <w:name w:val="div_document"/>
    <w:basedOn w:val="TableNormal"/>
    <w:tblPr/>
  </w:style>
  <w:style w:type="character" w:styleId="Hyperlink">
    <w:name w:val="Hyperlink"/>
    <w:basedOn w:val="DefaultParagraphFont"/>
    <w:uiPriority w:val="99"/>
    <w:unhideWhenUsed/>
    <w:rsid w:val="00191B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1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travelers.com/" TargetMode="External"/><Relationship Id="rId5" Type="http://schemas.openxmlformats.org/officeDocument/2006/relationships/hyperlink" Target="https://www.opsecsecurity.com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</Pages>
  <Words>406</Words>
  <Characters>2319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ManimaranSelvan</vt:lpstr>
    </vt:vector>
  </TitlesOfParts>
  <Company/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ManimaranSelvan</dc:title>
  <cp:lastModifiedBy>Manimaran Selvan</cp:lastModifiedBy>
  <cp:revision>67</cp:revision>
  <cp:lastPrinted>2019-06-18T07:23:00Z</cp:lastPrinted>
  <dcterms:created xsi:type="dcterms:W3CDTF">2019-06-18T05:27:00Z</dcterms:created>
  <dcterms:modified xsi:type="dcterms:W3CDTF">2021-05-12T08:40:00Z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oDAAAB+LCAAAAAAABAAVmUW2pFAQRBfEALchUrg7zHB3Z/X9ewWVvIyMuHEKpigaIhGUhH4CREIUwUOEwNI8jBEsKfBkxq8sdYBL3S16N6dxlNpaYhrrEyDwOb97c0ucs6vu2+8NmzSYy2iQ473iElNYrsQytwjDKD4VPs4WQVtSNS/rxhHqGk9OWSuyCrpdxjTwkZcfOUFSsAT5g5SU+dRWukhFbqN8yaIaZegppfYwTEg5ujKPhCu9kGymCVG</vt:lpwstr>
  </property>
  <property fmtid="{D5CDD505-2E9C-101B-9397-08002B2CF9AE}" pid="3" name="x1ye=1">
    <vt:lpwstr>grGq+D+gLz64z5ze2eML+V9KuZaK84uG8saYMMPsSrJ4lh1ZeLWPoOhVI0GOW4BJPviqVDaufDWAiEOVvsakF2fQcqEgEoOks+T6VvlC/ZlJskeQLy25HiG4XhKaCftlR6aCBJEwiVbN+CJMvq3mYTDoTk0mbcLkd5lWt7DeIzZzpu7ZUBdpy7KBNIKd57Tfp0g94gPXarzIUm+CTv/obsDh6pyFmyr83gPVKpU+apm/0GkysVDDKP/hD0U0D/I</vt:lpwstr>
  </property>
  <property fmtid="{D5CDD505-2E9C-101B-9397-08002B2CF9AE}" pid="4" name="x1ye=10">
    <vt:lpwstr>KQc0hmLI88osXbUqpf0YfWMssVSF2xiUt+ZNwj0Cz3eW79Zfetb8fWpE8C8ThPHvfJUy6dMyDAY509uIW6vKnx5Z6W9SsaaCQWiotgo3JdxnYf6d03mrl+5/XYt/GVMQopmMz38Fjtz57wRsH+qgxTHMCzB5QKUP34+2iH1LLowbHYweBH6T8oEq9GGDjfztwfqKSj4IKiUR5LxsXQAQ74oW7L956Epi1AIvRqMAeaRDt2Ydp7we9ZDXjvahzlC</vt:lpwstr>
  </property>
  <property fmtid="{D5CDD505-2E9C-101B-9397-08002B2CF9AE}" pid="5" name="x1ye=11">
    <vt:lpwstr>7O7c/H8lHLrx6Xd4KHbOM92kl+rEy4CKUYt6t1wYjNrnaijglxTHxXVXnabjPqfm+eqCF1U/c4Fpn19ggnPjWI/Zp4MiRirdNSeJMBAQyOBMTGm+8ZfGP8xbhoD1LAF+2IrkPtLPlZsb40JUDiy65T294lC9vAdSofrfd8YzarYmegIGbUkcGMBDa87ssAlbhouwCcgnWeQbdU2bG8P0j/dqyXcExOQ5TtilLUQfheDLOBzzvpnDDKaPOKcXnDS</vt:lpwstr>
  </property>
  <property fmtid="{D5CDD505-2E9C-101B-9397-08002B2CF9AE}" pid="6" name="x1ye=12">
    <vt:lpwstr>i+dTrFzULyvTEgMk3Gz4LjWRcxGl9cu2E3/PKtygqvurtRj9N+Pzkq4Yk3kgAIolru7o5l91ZTa1CrmmnaoL/tbRyMFdJVzQJIx1lhQEi3D4MkgzGILYux0AZh7YNgnLLd9SYGAYSf/ZR/3kSIUT+RQ6ldSJVCWsF3JzP2C3i8/Kysw2pl8P/MHlAth6YxiVFC8Y3f5EClNCCmxWoZNISIa3bN1WvpZItW0tuVoAZBfXSt28reuJ+WSG583WUoW</vt:lpwstr>
  </property>
  <property fmtid="{D5CDD505-2E9C-101B-9397-08002B2CF9AE}" pid="7" name="x1ye=13">
    <vt:lpwstr>A+pDPcLJFk/P+2Ib7Q1SAYxiCxfoVuDZfGTTZEe40vM7EYBXReCGZgD0djWzz9zfz8Ks1dB6i489gjxKynNVdYQOURy90z4H2GL9E2OfpFHVngd/wl4bGCswZthazXYV+cs62wLb6+x36nKZziS/xmP3RUraDhsiq8kOF2DfYv8KKTQ2D/rjmwRT9C1URGGj3BDuig+sKXFkbSqM4kCHlAam26Tx+V1+K/4jLejdPvGQE13nYRFk/peOkeMUI5C</vt:lpwstr>
  </property>
  <property fmtid="{D5CDD505-2E9C-101B-9397-08002B2CF9AE}" pid="8" name="x1ye=14">
    <vt:lpwstr>WkSuQfBXOmgeWFV2WyY9R2InNQM7b3PEMnhcaPOpcUhOg9K5yu23aCfaFZKNPJDxFERCHDI2bn9vyrV2QG4eNfTbowioQqABycFcP8ISM7laJnMq+kne+ZrtDUWqDySZpWvTr0lS39e5i/yDC6XPlJlo0WBBzo9avkehanrVAOg3XmgFB/0g/vIIjEeCbQNFju515LgwmKGy9QMsmA8eK6SAnHXddx69BJdglOzKsTAMbqf381xB7Ljox3+Q94s</vt:lpwstr>
  </property>
  <property fmtid="{D5CDD505-2E9C-101B-9397-08002B2CF9AE}" pid="9" name="x1ye=15">
    <vt:lpwstr>hYB4drtfjhxXcigwmUizSbsh+KWqvX2TER8DIpZUWe1EGPCQ4i0UxuySbYfz2YIa3FEuUiz+zPDI403YpBMii0oDpSh8e5TFwDl5uCwiNM7QowfkB2fQPjf7qxFQXFaSW74Ip6pDwj4eX9NeU4wxoOXTbL24lPf3hL1Nmcz/ksV8pLRH7o4wCKWhCmfb0IWfAcSQbzUpfhn46H+KWpkP9WNIJSz23R0uunS/T7MCIfOyvqbnY5j/9ssuC1IPnGc</vt:lpwstr>
  </property>
  <property fmtid="{D5CDD505-2E9C-101B-9397-08002B2CF9AE}" pid="10" name="x1ye=16">
    <vt:lpwstr>sms9HW1HRQBBtLiqH5R0eRkttovHRxyMYRv0tkDg7qmS76pv7e4TmxFjxHaePQPBuex/H9/djbOB7TN5wROMAbE5G3u+9hufo6HnvPa+Ijf2wIglfzqNgRMYIt/5+6Hdxk/SU/ta1d368ditVrjXgMZIQQnosW0pxfINPrkRin0rs0t7/GWNiclm4EvU0nAFl4FgCnJeCp09ddo1T1eihWobQjVXdVktY1LBegkhJhAWdPhTl9hDehICbHUxe6y</vt:lpwstr>
  </property>
  <property fmtid="{D5CDD505-2E9C-101B-9397-08002B2CF9AE}" pid="11" name="x1ye=17">
    <vt:lpwstr>uNphfZNHQS+xe/9wAa0SBp4/DSuQNdfL1Rbd1J3cAX+/8PscmUmRTobFE0zwoSKzhakgdwJ0xanEw/KjoSbgVoMUJxdhdVdx4s9Dyi4vZtx7E0AUejFQ9QSg9fX1XDKwFPBu4BMsy5dmbX89ZgUglbpP6/pajrVQ7YMYtz3KoDVdIsDOtwwd4yIlbYBwcyuH1j336rLBI5Keo9Wj0eeCkVyZ3gqImPT0BNhvwP/uGDagtQHTY1DKZ0putGjp+/M</vt:lpwstr>
  </property>
  <property fmtid="{D5CDD505-2E9C-101B-9397-08002B2CF9AE}" pid="12" name="x1ye=18">
    <vt:lpwstr>5lfMdqDNuSpjSLrL46FScG41kyQ/Q+P6PGT7FAG0kEi7k2QrWoaW6qJL7/YKlGQEXmjjV3QUyqmOHSYeYvvMtb2cqYb4XMwSqDF28Ko9PjEmmDXhxyzjPI6XGTBj46huU6/DlRLl5ULqwf39LCn2zX7zXZNGmIiQ+XqDXUumlfFIT2hOtwAFY00G778wpHN5qinE6f1idq08SRcHXzEY+SIxsZYRZuzRZ90IYqjCALNZRmiZZzXJqbSK3r+fcWZ</vt:lpwstr>
  </property>
  <property fmtid="{D5CDD505-2E9C-101B-9397-08002B2CF9AE}" pid="13" name="x1ye=19">
    <vt:lpwstr>H6Y7C9s5fGFjwaSEL6Pgk283FgQZj/t2k8y8ot/uoOJO9nqkeHtHMFA2Z4FakiSeXkOyD4GvgDsV7GQiUB+9CuwOZvM6XXGSj25NVcXcDtRB2gf543ub/wjUUWhdSNBM9X3ETvhJm/GM0PE4b8OkW8Omh/RDkCkba7RhBYR+QPlesLn4awQ50XfvTQVblVtnkGZ6icFtj8EHw5Lb9Owdg2YiumBhaUWuAMfs3ExPat1hVlYei0x1JSyw6yzZAI+</vt:lpwstr>
  </property>
  <property fmtid="{D5CDD505-2E9C-101B-9397-08002B2CF9AE}" pid="14" name="x1ye=2">
    <vt:lpwstr>AURFirt3xImT+TKgzoQe6cVUyElRiZ2HaJ3GhoRKETP4Mvahoq/fhKNnvd5xDoE/JH7jHQnRizmkb4juZ2LdS6U/f6fK8dFLJ8AbBGX710x+3HPqgKBeA1PVW148C5toxjaPAbGxGfj69cajR7Z5caAiflRLc9eX62blSOfwZqdJzqHCYpnLM1eAWhCChADAghjqAODX+ncr2S4LvgOAnMMgotPUdp/nPWupB/Ai305XlWpzapbFYbHTi6Yl0oQ</vt:lpwstr>
  </property>
  <property fmtid="{D5CDD505-2E9C-101B-9397-08002B2CF9AE}" pid="15" name="x1ye=20">
    <vt:lpwstr>XlL0w9K37Cks0EUEnCGPABCKlf1hS7Hv9gyq/ptr7NTgJQ0TCZaYseC6H7x9A5hYZFggsYQuTy1BiOjaEgIxKvKVBBppFKnxFd57fWc07C/6PKa+u/610z2qVSUST0zB9Zrccn9DXpdKMJXTJ2hsybCff4HYpeXr5WZxJUlyrZiA1Gu7ioCeBFVO1vvWdxFXleS5n4dNT2jWfn06d/aazzUSRie5GfWhUHetNim+yWpz3XfemHubyH+fhetFOsm</vt:lpwstr>
  </property>
  <property fmtid="{D5CDD505-2E9C-101B-9397-08002B2CF9AE}" pid="16" name="x1ye=21">
    <vt:lpwstr>EFs7AgHz3L4k7OzjJgBJtykorqA2UpcM4jiW2ziPIkWd/dlH8EcJmfAJzsDPUQJXKawWJYXYdDlhkXpV6XvuqWnoRHJ3dJRcV1/p0KE6UaeNw/hnz0f3EP9tWG60x9B2uJ3CD+DCqJ8pGXZYu1LmDmsamoByJb1/AVb94My4C7iqU3GHoOgEzAn6vOpOUGScDBa7UfoDHFCH9CWB2TuSU+0R0O4PzOyCt9pFPmCheUYZdEyyZUOkujuXI52YPW5</vt:lpwstr>
  </property>
  <property fmtid="{D5CDD505-2E9C-101B-9397-08002B2CF9AE}" pid="17" name="x1ye=22">
    <vt:lpwstr>m3Tv96kM9yFSVlSgd3/tYrrHFewOb17kovadzI9jxHbmCExJzvv1yoNgcLtT38Yse7F2eaEJi5qvZYnkbsquVwQLAIytN4LXqZUTRtRKNFWx9o70EFzOXGh1KiWDerKksDRJjfWGZh8BeUaOXr0Fz1N5lVBiSjKO0At6tVtXJ4B6FSMwRCfmjMM6CWSVvM5xXd3HzmLZa65saaGWH8BzScf/55R0SeApJDtlo+5ju+dSsTRS9pzOeYjyTcU3s1H</vt:lpwstr>
  </property>
  <property fmtid="{D5CDD505-2E9C-101B-9397-08002B2CF9AE}" pid="18" name="x1ye=23">
    <vt:lpwstr>dhXpD/aXhUZEJ6PvYSsmzw2CuN4OJXgQhnAZU2t7Istgjzp8iVjjWJZikkQtY2QmjEHj71wgL0AvcRYGSutv7Kc3ilYZgqYOsmIThSMt35oFBiYeW85OUOww84hMGzu9nPULHuJNiECuFtS0Ycnz2h9KmQkOfK0q1sNNBHnxKeyZDzC/vbuM7/ATkklSNHD/xQTppjeXjwsoKU7BdXDs5pffNVZQ3oGCHyCl43FXVbwVu1fEHaYj/ieo3zPTdMa</vt:lpwstr>
  </property>
  <property fmtid="{D5CDD505-2E9C-101B-9397-08002B2CF9AE}" pid="19" name="x1ye=24">
    <vt:lpwstr>/aGpSE6ksASTIyK8rVUDdH9mHDNEwcH4hrRf2hnP0MrwJ+P3hJzD/sMthUQsnl6OGI6aQeV3m2INmO2x2/uN5si+LPjivIa7WqgYyVvmNdvB87oMw1pHP+shzIckG5TE/kiNcclzQY3CAj0lpoMwHBdrtaM+300xXEHJTi1V2GNP2Zaa6whm53kCvpelbafoHSAFTeR0syaZWyFjd75xAoZB9JcyaAdhfOVbWfPl9lirnjuYaFtmLZZ1ExKx0sc</vt:lpwstr>
  </property>
  <property fmtid="{D5CDD505-2E9C-101B-9397-08002B2CF9AE}" pid="20" name="x1ye=25">
    <vt:lpwstr>rC/RcyPQz5XfDpNYzI+6qf4UTlIvbYg8w+RXtMTjy4OP0mapID0kgAfs5UK5YKS9Giv4WO7DHXjGzGEZ7KWxSK/SVM445WLT0+M+5CgaxcA4FKXtfEf53/sEPn2CnUt9iyK4s/upTGtm6eHHHAT0exNgRjwzshJPVXez8H/+rS0RPX2Kz69+IGwC9Ly1x7or6A0Lwbt4rhAn8XnMx5bVWeCczMT7X9twNyQGsHtFg0QgUn/Y6cssxPhsa7JYHtO</vt:lpwstr>
  </property>
  <property fmtid="{D5CDD505-2E9C-101B-9397-08002B2CF9AE}" pid="21" name="x1ye=26">
    <vt:lpwstr>ayjPE5yeqoC80eBz9PXlY+FfCkXX8njEo/EU4vI2P9qwZ1lwZEUpPISlra5ws3b7wmAnm9OVUHsEt3qYZk+KBcdZzSxYkqoOi7Li7T8McRPTsHAD39jW7gbU/+9fd7jH8KJdfyRqFTDib3lTTXn9w64zYrlWin6mthY+WFkvH6zPg0NlsCdtyPLWsqc4K+a/XYe68dekk0yoNFMr8PpPkZyBaBhoyBqtF0lJSzRQexw6sEFn5vGzO/g8J0vh1ER</vt:lpwstr>
  </property>
  <property fmtid="{D5CDD505-2E9C-101B-9397-08002B2CF9AE}" pid="22" name="x1ye=27">
    <vt:lpwstr>VZjFw51DHIil+ma1+lfXG2LhglI11iyZYslCBXa+C96NMOGw3nXR0dwRT3sG7d3DEfG/B+KocGDoXZ9LOMy6hXzU6duUFXo/bERFUWm0FZHPmcMuwb3m7c5Vd2xigvnzY2lmFyR/rjDRe9+EaswSExcw81cL3mt9cffc3PXLlrHhooKw+UwGWTv40kYXNrhRU8aRF+C4eWZUoeaLLnnngNkp8Vbux7Hx/mjaAv/oroEU1PIt3vPGwQepN/zd/xX</vt:lpwstr>
  </property>
  <property fmtid="{D5CDD505-2E9C-101B-9397-08002B2CF9AE}" pid="23" name="x1ye=28">
    <vt:lpwstr>JBRjMNks8wm5F4IvHBCTYoQNr3qIRU39Sv2NQzfWvFB/or5f7xlpieWEzuX+spRQwP7jz9IYpJfM11/Q/FkJiEEYhCyInkmmiP+1QEvfGszmcxxfQfqL+9ZUooQn2ufLVidMHpQ4xihc8e4zcTeIILCuYHk6WXVwauJPZr+e+TGK0sm7/is6PDcfxaaUm8P6r/b3nqjjZfNKPvedSbaPdtOTxlU1oZl+f2463pqJjepMk+frFMzytiDnHsKzxHw</vt:lpwstr>
  </property>
  <property fmtid="{D5CDD505-2E9C-101B-9397-08002B2CF9AE}" pid="24" name="x1ye=29">
    <vt:lpwstr>36sGBpb0K0zASChieNvZfIVFI79xuvukXnCE8YMCDX33lynGSavdm3tdrmC6pw8J1v4R5opPyKGmpBdWL/tZq3MB8KPhfxyA/0VlWynlsPfZgFRHiZ32Xx+91xj2vlyOFVSSumbZtfabvUGfaGSG836H3gZ2RwGYdChG3QAcLv+XDkTj+YlVk+SaY6lgj5sPwcPKIvZ8kBLEz5hnP1K82G92T/Ng0u67XIfmCMz/liYraF3ylIvorW+byvtETev</vt:lpwstr>
  </property>
  <property fmtid="{D5CDD505-2E9C-101B-9397-08002B2CF9AE}" pid="25" name="x1ye=3">
    <vt:lpwstr>QHxmxH0OgnTlTDVrhzE4WMO8bd4C4yYXSB1VbKDMMziAoCmkAp+YIJaE2zBgSTteM7rBbPMEzp/i0X240b6CpmEtvoB0nCJ8i9D0b1rfskym2eIV4OuRj70p1Ly1HM/xHspFlAausYjWBQYCLRxtxC6iTYZl/n6/X1aPSN9FJWoHeS94yRIM+4u/YvCTxm3tOVlTQ4rDjO3ZMnLB+Tj96WkgoG8X+V8wQ8CRCThwMrOfd+VxBzk3sr49ImAsaAD</vt:lpwstr>
  </property>
  <property fmtid="{D5CDD505-2E9C-101B-9397-08002B2CF9AE}" pid="26" name="x1ye=30">
    <vt:lpwstr>hscQ2B3jSwf7gTzH0PfyzS8xh01ilRq6pRiv4MQwYGBWF5io7kaIKZv2Zw4GCLfrs3Pt+Iar8Qfd+ko76gB1g9PmEeWfCE3H+E4Oh/bYj9iugw3rgRQ/PNHDPaAKFLHm4ihvncVwAM6Vbmbv4aLKE9xOnqe0QhkDflt23P+YfG2o1pyHraOtKS3MqNGMDg1ThvNsan/niGnk3LqQgppcDjGEvAOrgEV3OZ/jgVB5de5tjrF4WFy78JuhhV4FrAa</vt:lpwstr>
  </property>
  <property fmtid="{D5CDD505-2E9C-101B-9397-08002B2CF9AE}" pid="27" name="x1ye=31">
    <vt:lpwstr>8CdTgENQBjPcU0UyflMUui1pcotw6DpUwDVZ7IZk78UOn7qCXXu9WEWcouesmC+GzweJo4P4paGONjI/gaJ1yxz7ZxM92dFH9LqD+NrhOEUTgEV20Htf/Ojj2z2kqVdZyDm23wDxO3XNwd/oHfFhWp8y1cUzPuEFalSY+4fuuD+xeuHidh5fM0BDCQRaNmmFVj3VM2KGfXO9NnZXMGna4DuFdWO+/hOKo4jT1NA5Eslsa09pd7VriSZakoF0CRZ</vt:lpwstr>
  </property>
  <property fmtid="{D5CDD505-2E9C-101B-9397-08002B2CF9AE}" pid="28" name="x1ye=32">
    <vt:lpwstr>/xnG1hjcI6Z9vb/31CxRAVaXxCYIFNxdqux/74eD8PDi+OQyrmqFhi9iJYlewY8Xa/XIKJ3MDMWXOX6ioDiaqdqdGO0bvc5RLFxrvfjylCETurqGBTR6Qu99Cgz91KrQpeRn/wSFSo6N7eIrwjz5Nr6gg3VG8e0atSihaFgTjW+RyccUYGRpSLrv+/MZBdK9QzHwYIhRLdncmcepHTZaCToEYLcn2zaeZQni+UkkHc78nXvxMLST5QdSb/fDt2h</vt:lpwstr>
  </property>
  <property fmtid="{D5CDD505-2E9C-101B-9397-08002B2CF9AE}" pid="29" name="x1ye=33">
    <vt:lpwstr>QcPKFB+s90TrP2WW0+hF5G1Q4bRtya8x5JgGyE6JWKnv/a4AVbx06v8juqME+Ais4UxULCdThmXZZxnrB2aT6p0qQAPg0USZQWRreH5gOjFu/uZp8WQKWo7r9CTjxn/WiP5zF55CESSWMXKiDe7t1lpSJFX5Fup3+M/ffDX0dJ9ognHcZD//+HvLYkwvXhQo1M/9vdYDqUqqQaTz5HEdtjUk5tjvBJ8hfUHygdXuqsIzKssPqn7j+XnJXuiQSSF</vt:lpwstr>
  </property>
  <property fmtid="{D5CDD505-2E9C-101B-9397-08002B2CF9AE}" pid="30" name="x1ye=34">
    <vt:lpwstr>3+o5ZiyeKnrddtQ2z/FtsY7Xa/Y4HRXjBsPxVWSBECbQCz5bbyDNnRL05PcB9Lv7P79LdDfsB7MMTLdzPlNkfiUscsNEihmdU/8+yrod0Cjdr+8hOHj9wM+TxKnv43U0KaLU3vOKk8Wr9x/RA+3c6WgWJxmIJHsKcv9O8cZDFV4bkp6hX72eXmNSPedFBndNkObBjRZcqcnZGwEpAZhPu4ySwH28FRQfc9U46clP7KB8Ga+KjSxZ/SVR2eZ0b2V</vt:lpwstr>
  </property>
  <property fmtid="{D5CDD505-2E9C-101B-9397-08002B2CF9AE}" pid="31" name="x1ye=35">
    <vt:lpwstr>4jC9BA3x6A0ZYO8f7ItIzFtQ/wwvkU5QrxYOmock0w+AVvXpbCh1BJQc3Pwu7Yc8m+lgKuCTFawSESp4XRtBj5EtKCf0QVg/FfZFGH9/3eaZZTCzPYvvWTFWQV7t38OKaBqllGPKSqwv8wWSEd55NdkLGQpmLHp5VOmSy/wK2/KWOHZsbJzVTwH3QM0y4WdbpriBCJ/eqHl33rnMLoRYYbcjd7LZIi41NlhWMC7ZMSDWydCqcNlVSiGF8S7HWHS</vt:lpwstr>
  </property>
  <property fmtid="{D5CDD505-2E9C-101B-9397-08002B2CF9AE}" pid="32" name="x1ye=36">
    <vt:lpwstr>zbst+OsjT5WMf9pciz/EEG3ej1Xrymn+VilyRabbV1Liwe3feNz9n0RyuXpgDY8r2X3gU9XbS5kbWuC46+XJciHyv8FbyoSg33Q5xNJQi1pjq3gry5NiD11GZjAXEy0ypYl+lPu6KNKLv/l7dbn+y9GM+jLAJYlpkrzIbG/K8t+E2O975FfBQc6x+WNvuuspCQVATJKA3C3wMxS4aXWBWRRxD8Dk6vdX/uNC8Qd+SoV7D/c1YqDDdxEtz64Mt37</vt:lpwstr>
  </property>
  <property fmtid="{D5CDD505-2E9C-101B-9397-08002B2CF9AE}" pid="33" name="x1ye=37">
    <vt:lpwstr>+WAxOesuHLBT012EO94OMcQ6tgLzLz7cxXjwSnh83RnNEUkol+0xNZYSZHtTwsgylB4a7t1m5ISjzayb7XhOYqz0aS8qi3hsj/m41qaDIpUzgI8j5N8bcX7DsgGkaEGgq/mNqH8FebgTOtzLhiJEOmeT3Vs4rOaZJGcv8JWxXRBlpDWYi/hQ4+GPM2FbkROlfAq1daiq+RNltR4xfoTcliJW8a9htVyzGP+6H3imBPpjyTZ1VqFNdrhK/Vwuo1t</vt:lpwstr>
  </property>
  <property fmtid="{D5CDD505-2E9C-101B-9397-08002B2CF9AE}" pid="34" name="x1ye=38">
    <vt:lpwstr>KA+aLPcsOuoV6pUVfx7Czns34UDnT2kZZ0cTa4FJfdpDL5Q8i6sjUjsrkG1a+uDiqvfH6OiuYNOngb7QO+sOjpY498UFGJdl5+MWhm0q0uMT0K2Q22sUL6RTMkCcBfBbSgy2WQOzdktnAFnIRr7XiDdg60EZhp8IhWLEWx7lFal1bFH0j+HQexJrt5smgB/oHmtiAjSKQZZCBI7aXC7A9an6RDmxo1DwtO+qv5duGrdKJh44ClqIAZqva/6/YEX</vt:lpwstr>
  </property>
  <property fmtid="{D5CDD505-2E9C-101B-9397-08002B2CF9AE}" pid="35" name="x1ye=39">
    <vt:lpwstr>6udX4HDn5dngsDQ7vkE5Dn6imEnfY+rROOHTDIrfunGSgfuiB7xYYEOiNkhJQSrQBTtz2V8VTMI045sgySTGa0I+cnyvJZ1P18m/8rJ3LbJjellbBHj7DzfJ3W0rLh8dM4mpkeB/tYChYaheizZIx1E45WCq/7BnuWpd/2XGTeXao+Fw1XHn/RWwUmPu+OavVpmiZJEwRadYCZZEb7r6EgIsn8nFf+oEIZAnyMynw0zHrLmnw86CEPJGXWKP7D5</vt:lpwstr>
  </property>
  <property fmtid="{D5CDD505-2E9C-101B-9397-08002B2CF9AE}" pid="36" name="x1ye=4">
    <vt:lpwstr>e8DL9lpdh4LFdT/qQRJbjb+jSO7jZdVBTmrZu6sdhVx2iqLJTohj0os0Edz1dGrBNtA+3ObFNp2aHlcRyaHdoCUm3aUB6x+M1yLmqwHdm1pxd53PYVePWa7QCt4G846AJZWjde+YJSliS4xa3LgSSD6E0MWzLkxOQk0wjSEynxYstBjGvbgwclLMi5J0i5LKNcvUKsmeNhO7+9CA6hlEineNa2SU8dNKfIic7PoZmVrBx7/6J0erob8R96uMv1k</vt:lpwstr>
  </property>
  <property fmtid="{D5CDD505-2E9C-101B-9397-08002B2CF9AE}" pid="37" name="x1ye=40">
    <vt:lpwstr>W8q23Wr37PhPukNPVNlTP/sVGYZiCh2Ze37uikGfjttvlAuncvnOH7fSwKpkP0QAGtk187bTGnq8NErXvYA+5L6HzvaawWype8EldYpot3lNXgQ9mdsAc6M6EeqHtL+7FKR6DaTKvv+Uh+Hyu98qnvB4KuBKxRUeeJXwT1pQ0KQMPDLBn8qUL4A0iyPw/UK3nY/LQByJ8CjGa3YkFBY7MOUw8Z8lWx3WqqHmPY3WAFSKEZU7mflkpNb511UAWYM</vt:lpwstr>
  </property>
  <property fmtid="{D5CDD505-2E9C-101B-9397-08002B2CF9AE}" pid="38" name="x1ye=41">
    <vt:lpwstr>YluSfQH7/0ENo3Hba0ohlsIF9p+0uMZsTo66CDlC6cfEWE0CY5/La5R+3yJ93dhpyGQ4Ug4pWDCUypX0z9HMJrNbN58Jf/8/a1LooeI3+wMdMimQfjRqHBfZuwPqiujMl0PK1Vu4vLCn/HEs3ZBW+hFkfttch91UjqGNGW77yQzH7i2y+xKMbRI8J9QZqhvZDeb/2TBWD+POFkDSgQdVZB9FjnXrcKJnU/dZZnhiXcoFet3vzPLDJl8cMm46YmQ</vt:lpwstr>
  </property>
  <property fmtid="{D5CDD505-2E9C-101B-9397-08002B2CF9AE}" pid="39" name="x1ye=42">
    <vt:lpwstr>l8sNLc3GCZvSWu9653fr7cYFMr4hjGD3ziGznz+CavAn/CQ8kDpwstH5Isgga6fEn/HPU3Pw8FDnKLAm+zTbZ+0iHY5szgVyxddsKfx/ir2kIrMEh/KDKk7vX2KuAxQvdliN4T8neY8h7swp1/cp01nGNJfx8ayqIlE4UYRj8vgw1zT7Z+d8DB8TOP3+zpj3TI8zEIJ6ys0Y/iH1iPA7c3uKcGmu1u+GFP8T1SBZtXN6o7lNvZu3NiMcwH93pzh</vt:lpwstr>
  </property>
  <property fmtid="{D5CDD505-2E9C-101B-9397-08002B2CF9AE}" pid="40" name="x1ye=43">
    <vt:lpwstr>vArsRD+JIIV/KzTpwL0l1GO0R9o91+hih9HipzYXoQ9q27csoXYKrd45EBYncrfIRg65+ZKoLJ9WfBruHCTkippi1JRWmHEsSjeLHRvzQV5OETwUhscHdbgn/xfFRbC8mhXRQJaSnRjaAff2iUA4Krg72+XfvS3HFTG+vGM9VdJyRTNjpCwdM0c5GKW5RPFCR6EYbUX1abwOL9SvT+y9KJBH8VfOL9a4uh8+9BrGsxS74d3rmQl0qwfjqoCnCRG</vt:lpwstr>
  </property>
  <property fmtid="{D5CDD505-2E9C-101B-9397-08002B2CF9AE}" pid="41" name="x1ye=44">
    <vt:lpwstr>cQqtXzREXR0LUgHb19fcs4g4LuFVqYZQCb2CDdPlVzZ8wVIl3Hd/SKHlkZR9wlESiejM5pg/kZHMj8rrEmlHYdIXQJ5QhnSR43h049cFC4nUd5CRcMnPicP49rqefBFZBIrsMraBhqIC/VsSp1Z1WThpiElaBQ9a8ZfqR044iOIZaoFibizbCQljOD/d7s3LtjizV6DsdFyS+gvRpbKWrRtUPLv4uAre5u4km5DHOeBpFca68YX9Rhn5C8ZX2vW</vt:lpwstr>
  </property>
  <property fmtid="{D5CDD505-2E9C-101B-9397-08002B2CF9AE}" pid="42" name="x1ye=45">
    <vt:lpwstr>RWxM5PJKhrNEvfX4aKa2JJKgSw9aiEBa0BOpXz4grk/5EHUY1nk1ghVmeHhrH1LSXcJbXkC4NbdjZF0ntAM/gH4S8JRIH3NOL2W0ZurCda9RgLvoerZqTkPS7qpC9kKt9maN4WPNQzfzJzsg+V92Ev4y1IkbpayGDkqXfsPGOADFT5oGrMLu/Xe9gl8piiD9PcNkPwcKvraCGYBN6b1X81Ea8lSJKX6RhRCuFE0aHYBGK5N9Mt7tKToSfTdWx1M</vt:lpwstr>
  </property>
  <property fmtid="{D5CDD505-2E9C-101B-9397-08002B2CF9AE}" pid="43" name="x1ye=46">
    <vt:lpwstr>yv6+NaBTu3F+iYJNDBL3gmQjvMSau7McN7gRD00v3r+I+c1j+OyQl1vkOujrvyT5PCJt6jERx9bnmoU6wGu2aCZf8GycsLhzyLtF2oxEtFiZXvv1RAHRYNYkeIs51V4Qb9s/8/0Wd+30KLZvC/xwhCyKdER7vDNSq3jh0h9/a/FzFYr6fGL8sarHngizCVMxvrVGrMmhfSpCIg2f6zViSgVssrTWSg7INSWeNV7+T56xWE/2YY128wpo8m5y8XW</vt:lpwstr>
  </property>
  <property fmtid="{D5CDD505-2E9C-101B-9397-08002B2CF9AE}" pid="44" name="x1ye=47">
    <vt:lpwstr>1ZxEZL49cUDKxZdx7uTM7th3VKpwsTCSAOGWUHhX3yTcshT41CgUaf4o02raVRlYsFA8C+7YYDswkY6GpSGYvhDwqCELfxHlIj4VlSmScAlyXmjpCHnbGcjjGoTju9Q/K5P3C3MxbXVoxruUQ9lvdyTiUyzZK9CojJR+AKhTaMJlF67zKdK0SbfV0+zT+een9WIZyO4pY1Pc/I/CHaoRE1GoOsH4+JSGiJWzlDNW/LdeFj+aPxEl1P/O7veHFLD</vt:lpwstr>
  </property>
  <property fmtid="{D5CDD505-2E9C-101B-9397-08002B2CF9AE}" pid="45" name="x1ye=48">
    <vt:lpwstr>WqytjzQSt0OqWVyp/087rFEitpaSb8nVHL9MxpMPzBg0EElXsiEOBPtnI6ikMBGe1xb9BpLN+XrHkqIXOixsPXkGBEphvkYgROkf/T0FTgVHShaVSmWLZf04+hSavHXBidujbccfxxtZUyHrKG3nxnJ4+lDtk3ExZ+Fouhm8wgTDPKe2yJHyJkrun5AAefHngxS3FUM83MLPikL08T/8tQWrSNjbmSylrVu9+UpVOHedP3ZV/KME/a8L1R2lTjV</vt:lpwstr>
  </property>
  <property fmtid="{D5CDD505-2E9C-101B-9397-08002B2CF9AE}" pid="46" name="x1ye=49">
    <vt:lpwstr>ifTLpZQuUp+QASvw1380E2sH742+c2PQRABgBvnE5k8hebnxrlWPH1EBFKaS7+rnK9/2RHZ0txyOiodVtpgrH3z8urk/zoDAAAA==</vt:lpwstr>
  </property>
  <property fmtid="{D5CDD505-2E9C-101B-9397-08002B2CF9AE}" pid="47" name="x1ye=5">
    <vt:lpwstr>GsvnBnCeJRiFMRICOcEM25J+LwY9uNh+Bjp6lAFcfcfHERQMaK5bxFARihW0lG8p8+DugWfOH4tAazulh6r5z2TBW380LtNW3saUkxmxQiND8U1hnGUCl6/GCEEEDgZS9DfscZfr3LWs59VmedeIn0RFpYga92wMx4Tjqy7m7zPuAl2KPFSX2azLANSdcQzdXiZAWqY1Jyrz9xrmyRrgTSLE46RiNwgWno9iO34fObzM+F3+rpgZ2mNgqPIJecw</vt:lpwstr>
  </property>
  <property fmtid="{D5CDD505-2E9C-101B-9397-08002B2CF9AE}" pid="48" name="x1ye=6">
    <vt:lpwstr>k01d80lzai3L5gKh7exM8YPD1X86TtcuNGs4oQ8anDch2w0Q0vPiWPUoYoL4Rvi3P2ICi8tTSpg2dbOIEKJemJMMzEqcrZeMg7fpOHA8Xr2ENVFt4p7mWoXu+/qtaMayi4Hjn1r9RaA3uhdW8ey1+NeeW3pMQGZ584+nVz9s2dhX3jIr/Vr4IqDchhCyiPbIMMN+tAMrIAaSv2OXQmU9cqGMfD2uF24RK9rZStFmMYT9d5bmMzPi4lQreIkJfyi</vt:lpwstr>
  </property>
  <property fmtid="{D5CDD505-2E9C-101B-9397-08002B2CF9AE}" pid="49" name="x1ye=7">
    <vt:lpwstr>/IcjcalVJ0/WsY6vHTxhK1bSoiuGFva8MJEcFcKQTG6yfsAB/WiyAECSx97PKrTjsdNQTkDp8Ra8XgG+hY/PvF4s2YXHVO0XJDYnLnw3N6Nvs0iEY2SMmT6ASapRoXwT9ul1d5Dp+d5QbvJF0F42tRoeLgFQMwYqjd6FUG8mvUpOGthMgb12uLWFyquA6eWWBQMr/elobjB+lpfDVAMpuzs0eJH4ruxRIo4XnZmKcCVM194r+QnlP671ZF4+QDg</vt:lpwstr>
  </property>
  <property fmtid="{D5CDD505-2E9C-101B-9397-08002B2CF9AE}" pid="50" name="x1ye=8">
    <vt:lpwstr>Ru1kLor7jYbPh0Rfihj9Ym4m+QArsBb2Iu4vro2ZJgXxkWErHm4j211mU/z7GO2o1o+LDaQwSh45gQqbW+eV0Mv01iQGCdOPxUW51/+C4VbS9ke6SMruHN37Cza/UCxw0ffU5XiLFYj8Cf/ab8QNQ3x9dvcrliuADxcdXzBzqEA+q8u+JG0nAffJHaR0jEjlkjxfc9HSncPueDIMLuf25AMvLxD88/vlTzmy4i47Yp2hgd4Wl4vzZ9mc3gfIvhY</vt:lpwstr>
  </property>
  <property fmtid="{D5CDD505-2E9C-101B-9397-08002B2CF9AE}" pid="51" name="x1ye=9">
    <vt:lpwstr>YFfcP8hfVgZ94ZDlXv1X9GRhce/ZhhtVt9DJPbgCOe+y1sXTIIqUOUwbhYy33NmxwwU4c8cA3WWqYOQIL4UzSl9Um0Zk7J8c3hSQ0V83AZnjD4kwK0eevN402APHQitv4JVgdOEwizV+dRWzcNrLuy2brXaZlTO3LAnoY3DqzjgMePLEt3862c7TxOaWNpn0t82/W8fEeEhbikqZBB2Gu6nuA2xCoxSHLxdA6vtXxQaWq9BmADi+Ubu3cpZsm7W</vt:lpwstr>
  </property>
</Properties>
</file>